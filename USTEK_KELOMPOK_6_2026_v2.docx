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5B6B" w14:textId="77777777" w:rsidR="00B33F75" w:rsidRPr="00BE15B9" w:rsidRDefault="00000000">
      <w:pPr>
        <w:pStyle w:val="Title"/>
        <w:rPr>
          <w:rFonts w:ascii="Times New Roman" w:eastAsia="Times New Roman" w:hAnsi="Times New Roman" w:cs="Times New Roman"/>
        </w:rPr>
      </w:pPr>
      <w:r w:rsidRPr="00BE15B9">
        <w:rPr>
          <w:rFonts w:ascii="Times New Roman" w:eastAsia="Times New Roman" w:hAnsi="Times New Roman" w:cs="Times New Roman"/>
        </w:rPr>
        <w:t>DOKUMEN USULAN TEKNIS (USTEK)</w:t>
      </w:r>
    </w:p>
    <w:p w14:paraId="26D4F8E8" w14:textId="77777777" w:rsidR="00B33F75" w:rsidRPr="00BE15B9" w:rsidRDefault="00000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HALAMAN JUDUL</w:t>
      </w:r>
    </w:p>
    <w:p w14:paraId="535D985F" w14:textId="77777777" w:rsidR="00B33F75" w:rsidRPr="00BE15B9" w:rsidRDefault="00000000">
      <w:pPr>
        <w:tabs>
          <w:tab w:val="left" w:pos="1418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>USULAN TEKNIS</w:t>
      </w:r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br/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>Pekerjaan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ab/>
        <w:t xml:space="preserve">: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Pengembangan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Informasi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Perpustakaan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Berbasis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Web</w:t>
      </w:r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br/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>Instansi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ab/>
        <w:t xml:space="preserve">: </w:t>
      </w: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Universitas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Kebangsaan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Republik Indonesia</w:t>
      </w:r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br/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>Penyedia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ab/>
        <w:t xml:space="preserve">: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Kelompok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6 - Program Studi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Informasi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br/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>Tahun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ab/>
        <w:t>:</w:t>
      </w: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2026</w:t>
      </w:r>
    </w:p>
    <w:p w14:paraId="48AB6847" w14:textId="77777777" w:rsidR="00B33F75" w:rsidRPr="00BE15B9" w:rsidRDefault="00B33F75">
      <w:pPr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72CC379E" w14:textId="77777777" w:rsidR="00B33F75" w:rsidRPr="00BE15B9" w:rsidRDefault="00000000">
      <w:pPr>
        <w:pStyle w:val="Heading1"/>
        <w:rPr>
          <w:rFonts w:ascii="Times New Roman" w:eastAsia="Times New Roman" w:hAnsi="Times New Roman" w:cs="Times New Roman"/>
          <w:color w:val="auto"/>
        </w:rPr>
      </w:pPr>
      <w:r w:rsidRPr="00BE15B9">
        <w:rPr>
          <w:rFonts w:ascii="Times New Roman" w:eastAsia="Times New Roman" w:hAnsi="Times New Roman" w:cs="Times New Roman"/>
          <w:color w:val="auto"/>
        </w:rPr>
        <w:t>BAB 1 PENDAHULUAN</w:t>
      </w:r>
    </w:p>
    <w:p w14:paraId="1F7EA1B6" w14:textId="77777777" w:rsidR="00B33F75" w:rsidRPr="00BE15B9" w:rsidRDefault="00000000">
      <w:pPr>
        <w:pStyle w:val="Heading2"/>
        <w:rPr>
          <w:rFonts w:ascii="Times New Roman" w:eastAsia="Times New Roman" w:hAnsi="Times New Roman" w:cs="Times New Roman"/>
          <w:color w:val="auto"/>
        </w:rPr>
      </w:pPr>
      <w:r w:rsidRPr="00BE15B9">
        <w:rPr>
          <w:rFonts w:ascii="Times New Roman" w:eastAsia="Times New Roman" w:hAnsi="Times New Roman" w:cs="Times New Roman"/>
          <w:color w:val="auto"/>
        </w:rPr>
        <w:t xml:space="preserve">1.1 Latar </w:t>
      </w:r>
      <w:proofErr w:type="spellStart"/>
      <w:r w:rsidRPr="00BE15B9">
        <w:rPr>
          <w:rFonts w:ascii="Times New Roman" w:eastAsia="Times New Roman" w:hAnsi="Times New Roman" w:cs="Times New Roman"/>
          <w:color w:val="auto"/>
        </w:rPr>
        <w:t>Belakang</w:t>
      </w:r>
      <w:proofErr w:type="spellEnd"/>
    </w:p>
    <w:p w14:paraId="580E7997" w14:textId="77777777" w:rsidR="00B33F75" w:rsidRPr="00BE15B9" w:rsidRDefault="00000000">
      <w:pPr>
        <w:spacing w:before="100" w:beforeAutospacing="1" w:after="100" w:afterAutospacing="1" w:line="30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Perpustakaan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merupakan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pusat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sumber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informasi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referensi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akademik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di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lingkungan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perguruan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tinggi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. Seiring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perkembangan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teknologi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,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kebutuhan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akses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informasi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yang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cepat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akurat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semakin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meningkat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. Saat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ini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,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minat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kunjung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efisiensi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layanan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perlu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ditingkatkan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melalui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digitalisasi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agar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mahasiswa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dosen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dapat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mengakses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jurnal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, e-book, dan database digital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dengan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lebih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mudah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3E5B71B8" w14:textId="77777777" w:rsidR="00B33F75" w:rsidRPr="00BE15B9" w:rsidRDefault="00000000">
      <w:pPr>
        <w:pStyle w:val="Heading2"/>
        <w:rPr>
          <w:rFonts w:ascii="Times New Roman" w:eastAsia="Times New Roman" w:hAnsi="Times New Roman" w:cs="Times New Roman"/>
          <w:color w:val="auto"/>
        </w:rPr>
      </w:pPr>
      <w:r w:rsidRPr="00BE15B9">
        <w:rPr>
          <w:rFonts w:ascii="Times New Roman" w:eastAsia="Times New Roman" w:hAnsi="Times New Roman" w:cs="Times New Roman"/>
          <w:color w:val="auto"/>
        </w:rPr>
        <w:t>1.2 Maksud dan Tujuan</w:t>
      </w:r>
    </w:p>
    <w:p w14:paraId="55266DD8" w14:textId="77777777" w:rsidR="00B33F75" w:rsidRPr="00BE15B9" w:rsidRDefault="000000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Maksud</w:t>
      </w:r>
    </w:p>
    <w:p w14:paraId="3E50D4AE" w14:textId="77777777" w:rsidR="00B33F75" w:rsidRPr="00BE15B9" w:rsidRDefault="000000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Membangun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platform digital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untuk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mengintegrasikan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layanan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perpustakaan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secara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mandiri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3DFBEF8D" w14:textId="77777777" w:rsidR="00B33F75" w:rsidRPr="00BE15B9" w:rsidRDefault="000000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Tujuan</w:t>
      </w:r>
    </w:p>
    <w:p w14:paraId="0521D3FC" w14:textId="77777777" w:rsidR="00B33F75" w:rsidRPr="00BE15B9" w:rsidRDefault="00000000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Meningkatkan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efisiensi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pengelolaan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data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koleksi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anggota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7DCE2344" w14:textId="77777777" w:rsidR="00B33F75" w:rsidRPr="00BE15B9" w:rsidRDefault="00000000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Menyediakan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akses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informasi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24/7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bagi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civitas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akademika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682BD4CC" w14:textId="77777777" w:rsidR="00B33F75" w:rsidRPr="00BE15B9" w:rsidRDefault="00000000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Mempermudah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proses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peminjaman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pengembalian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buku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748F81EE" w14:textId="77777777" w:rsidR="00B33F75" w:rsidRPr="00BE15B9" w:rsidRDefault="00000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 xml:space="preserve">1.3 Dasar Hukum / </w:t>
      </w:r>
      <w:proofErr w:type="spellStart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Regulasi</w:t>
      </w:r>
      <w:proofErr w:type="spellEnd"/>
    </w:p>
    <w:p w14:paraId="40786FE9" w14:textId="77777777" w:rsidR="00B33F75" w:rsidRPr="00BE15B9" w:rsidRDefault="00000000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Standar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Nasional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Perpustakaan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Perguruan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Tinggi.</w:t>
      </w:r>
    </w:p>
    <w:p w14:paraId="676A1F93" w14:textId="77777777" w:rsidR="00B33F75" w:rsidRPr="00BE15B9" w:rsidRDefault="00000000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Kebijakan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Pemerintahan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Berbasis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Elektronik (SPBE).</w:t>
      </w:r>
    </w:p>
    <w:p w14:paraId="6D4A33C0" w14:textId="77777777" w:rsidR="00B33F75" w:rsidRPr="00BE15B9" w:rsidRDefault="00000000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Undang-Undang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No. 43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Tahun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2007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tentang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Perpustakaan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52B0356D" w14:textId="77777777" w:rsidR="00B33F75" w:rsidRPr="00BE15B9" w:rsidRDefault="00000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 xml:space="preserve">1.4 Ruang </w:t>
      </w:r>
      <w:proofErr w:type="spellStart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Lingkup</w:t>
      </w:r>
      <w:proofErr w:type="spellEnd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Pekerjaan</w:t>
      </w:r>
      <w:proofErr w:type="spellEnd"/>
    </w:p>
    <w:p w14:paraId="4CFE66FF" w14:textId="77777777" w:rsidR="00B33F75" w:rsidRPr="00BE15B9" w:rsidRDefault="0000000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Analisis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kebutuhan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informasi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perpustakaan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56C21AA7" w14:textId="77777777" w:rsidR="00B33F75" w:rsidRPr="00BE15B9" w:rsidRDefault="0000000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Perancangan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database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antarmuka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pengguna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(UI/UX).</w:t>
      </w:r>
    </w:p>
    <w:p w14:paraId="6F856696" w14:textId="77777777" w:rsidR="00B33F75" w:rsidRPr="00BE15B9" w:rsidRDefault="0000000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Pengembangan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aplikasi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berbasis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web.</w:t>
      </w:r>
    </w:p>
    <w:p w14:paraId="6BBD743D" w14:textId="77777777" w:rsidR="00B33F75" w:rsidRPr="00BE15B9" w:rsidRDefault="00000000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Pengujian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(UAT)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implementasi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5E2129CA" w14:textId="77777777" w:rsidR="00B33F75" w:rsidRPr="00BE15B9" w:rsidRDefault="000000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36"/>
          <w:szCs w:val="22"/>
          <w14:ligatures w14:val="none"/>
        </w:rPr>
        <w:t>BAB 2 PEMAHAMAN TERHADAP KAK</w:t>
      </w:r>
    </w:p>
    <w:p w14:paraId="394D1E4C" w14:textId="77777777" w:rsidR="00B33F75" w:rsidRPr="00BE15B9" w:rsidRDefault="00000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lastRenderedPageBreak/>
        <w:t xml:space="preserve">2.1 </w:t>
      </w:r>
      <w:proofErr w:type="spellStart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Pemahaman</w:t>
      </w:r>
      <w:proofErr w:type="spellEnd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Permasalahan</w:t>
      </w:r>
      <w:proofErr w:type="spellEnd"/>
    </w:p>
    <w:p w14:paraId="5E90235F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Kondisi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saat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ini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menunjukkan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adanya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gap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antara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kebutuhan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informasi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digital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mahasiswa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dengan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fasilitas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konvensional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yang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tersedia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.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Diperlukan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yang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tidak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hanya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mencatat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sirkulasi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buku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fisik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,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tetapi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juga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mampu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mengelola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repositori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digital.</w:t>
      </w:r>
    </w:p>
    <w:p w14:paraId="5AA9E494" w14:textId="77777777" w:rsidR="00B33F75" w:rsidRPr="00BE15B9" w:rsidRDefault="00000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 xml:space="preserve">2.2 Tujuan </w:t>
      </w:r>
      <w:proofErr w:type="spellStart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Proyek</w:t>
      </w:r>
      <w:proofErr w:type="spellEnd"/>
    </w:p>
    <w:p w14:paraId="42B2DF47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Menciptakan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ekosistem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literasi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digital yang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responsif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di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lingkungan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Universitas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Kebangsaan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Republik Indonesia.</w:t>
      </w:r>
    </w:p>
    <w:p w14:paraId="632C74A4" w14:textId="77777777" w:rsidR="00B33F75" w:rsidRPr="00BE15B9" w:rsidRDefault="00000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 xml:space="preserve">2.3 </w:t>
      </w:r>
      <w:proofErr w:type="spellStart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Kebutuhan</w:t>
      </w:r>
      <w:proofErr w:type="spellEnd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Sistem</w:t>
      </w:r>
      <w:proofErr w:type="spellEnd"/>
    </w:p>
    <w:p w14:paraId="3B83AD37" w14:textId="77777777" w:rsidR="00B33F75" w:rsidRPr="00BE15B9" w:rsidRDefault="00000000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Modul Data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Pengguna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: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Manajemen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akun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mahasiswa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dosen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4598F790" w14:textId="77777777" w:rsidR="00B33F75" w:rsidRPr="00BE15B9" w:rsidRDefault="00000000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Modul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Katalog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: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Pencarian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buku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(OPAC) dan e-resources.</w:t>
      </w:r>
    </w:p>
    <w:p w14:paraId="185E2E53" w14:textId="77777777" w:rsidR="00B33F75" w:rsidRPr="00BE15B9" w:rsidRDefault="00000000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Modul Sirkulasi: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Peminjaman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,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pengembalian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,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denda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7023E5EA" w14:textId="77777777" w:rsidR="00B33F75" w:rsidRPr="00BE15B9" w:rsidRDefault="00000000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Dashboard Monitoring: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Statistik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pengunjung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buku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terpopuler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2C3831F4" w14:textId="77777777" w:rsidR="00B33F75" w:rsidRPr="00BE15B9" w:rsidRDefault="00B33F75">
      <w:pPr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02E11F82" w14:textId="77777777" w:rsidR="00B33F75" w:rsidRPr="00BE15B9" w:rsidRDefault="000000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36"/>
          <w:szCs w:val="22"/>
          <w14:ligatures w14:val="none"/>
        </w:rPr>
        <w:t>BAB 3 METODOLOGI PELAKSANAAN</w:t>
      </w:r>
    </w:p>
    <w:p w14:paraId="118264BE" w14:textId="77777777" w:rsidR="00B33F75" w:rsidRPr="00BE15B9" w:rsidRDefault="00000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 xml:space="preserve">3.1 </w:t>
      </w:r>
      <w:proofErr w:type="spellStart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Pendekatan</w:t>
      </w:r>
      <w:proofErr w:type="spellEnd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Metodologi</w:t>
      </w:r>
      <w:proofErr w:type="spellEnd"/>
    </w:p>
    <w:p w14:paraId="525F8E70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Menggunakan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metode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Waterfall (Linear Sequential)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untuk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memastikan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setiap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tahapan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dokumentasi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pengembangan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berjalan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terstruktur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sesuai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dengan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target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akademik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36E83F1F" w14:textId="77777777" w:rsidR="00B33F75" w:rsidRPr="00BE15B9" w:rsidRDefault="00000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 xml:space="preserve">3.2 Metode </w:t>
      </w:r>
      <w:proofErr w:type="spellStart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Pengumpuladokume</w:t>
      </w:r>
      <w:proofErr w:type="spellEnd"/>
    </w:p>
    <w:p w14:paraId="06CA5957" w14:textId="77777777" w:rsidR="00B33F75" w:rsidRPr="00BE15B9" w:rsidRDefault="00000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Tim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pengembang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melakukan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sesi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tanya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jawab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secara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langsung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mendalam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dengan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pemangku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kepentingan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(stakeholders),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dalam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hal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ini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adalah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Kepala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Perpustakaan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Staf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Administrasi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Universitas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Kebangsaan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Republik Indonesia.</w:t>
      </w:r>
    </w:p>
    <w:p w14:paraId="1BD20040" w14:textId="77777777" w:rsidR="00B33F75" w:rsidRPr="00BE15B9" w:rsidRDefault="00000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Tujuannya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adalah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untuk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menggali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informasi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spesifik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mengenai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:</w:t>
      </w:r>
    </w:p>
    <w:p w14:paraId="62606014" w14:textId="77777777" w:rsidR="00B33F75" w:rsidRPr="00BE15B9" w:rsidRDefault="00000000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Alur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kerja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riil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peminjaman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pengembalian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buku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2652CE63" w14:textId="77777777" w:rsidR="00B33F75" w:rsidRPr="00BE15B9" w:rsidRDefault="00000000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Kendala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atau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hambatan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yang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sering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dialami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pada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yang lama.</w:t>
      </w:r>
    </w:p>
    <w:p w14:paraId="51C46DC0" w14:textId="77777777" w:rsidR="00B33F75" w:rsidRPr="00BE15B9" w:rsidRDefault="00000000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Fitur-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fitur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prioritas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yang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diinginkan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oleh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pengelola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agar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baru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dapat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tepat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guna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solutif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77B34B05" w14:textId="77777777" w:rsidR="00B33F75" w:rsidRPr="00BE15B9" w:rsidRDefault="000000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 xml:space="preserve">3.3 Metode </w:t>
      </w:r>
      <w:proofErr w:type="spellStart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Pengembangan</w:t>
      </w:r>
      <w:proofErr w:type="spellEnd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>Sistem</w:t>
      </w:r>
      <w:proofErr w:type="spellEnd"/>
    </w:p>
    <w:p w14:paraId="3451EAB7" w14:textId="77777777" w:rsidR="00B33F75" w:rsidRPr="00BE15B9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>Requirement Analysis</w:t>
      </w:r>
    </w:p>
    <w:p w14:paraId="45A63789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Melakukan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pemetaan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kebutuhan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fungsional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seperti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fitur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peminjaman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, input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buku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) dan non-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fungsional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keamanan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data,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kecepatan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akses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halaman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).</w:t>
      </w:r>
    </w:p>
    <w:p w14:paraId="14AD606F" w14:textId="77777777" w:rsidR="00B33F75" w:rsidRPr="00BE15B9" w:rsidRDefault="00B33F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5A5937BF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Output: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Dokumen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Software Requirement Specification (SRS).</w:t>
      </w:r>
    </w:p>
    <w:p w14:paraId="2BBC87C9" w14:textId="77777777" w:rsidR="00B33F75" w:rsidRPr="00BE15B9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lastRenderedPageBreak/>
        <w:t>System Design</w:t>
      </w:r>
    </w:p>
    <w:p w14:paraId="7AB1E4FC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Pemodelan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data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menggunakan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Entity Relationship Diagram (ERD) dan Logical Record Structure (LRS).</w:t>
      </w:r>
    </w:p>
    <w:p w14:paraId="15AA95E1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Perancangan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arsitektur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antarmuka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(UI/UX)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menggunakan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metode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user-centered design.</w:t>
      </w:r>
    </w:p>
    <w:p w14:paraId="4C4495CE" w14:textId="77777777" w:rsidR="00B33F75" w:rsidRPr="00BE15B9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>Development</w:t>
      </w:r>
    </w:p>
    <w:p w14:paraId="7E33DB18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Implementasi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basis data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menggunakan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MySQL/PostgreSQL.</w:t>
      </w:r>
    </w:p>
    <w:p w14:paraId="26693110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Pengembangan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server (Backend)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klien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(Frontend)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menggunakan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framework yang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disepakati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misal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: Laravel/React).</w:t>
      </w:r>
    </w:p>
    <w:p w14:paraId="2C8C0AB4" w14:textId="77777777" w:rsidR="00B33F75" w:rsidRPr="00BE15B9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>Testing</w:t>
      </w:r>
    </w:p>
    <w:p w14:paraId="138377B5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Black Box Testing: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Menguji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fungsionalitas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fitur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tanpa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melihat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kode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program.</w:t>
      </w:r>
    </w:p>
    <w:p w14:paraId="359405D7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User Acceptance Test (UAT):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Pengujian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langsung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oleh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staf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perpustakaan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untuk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memastikan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sesuai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kebutuhan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0AB0CD98" w14:textId="77777777" w:rsidR="00B33F75" w:rsidRPr="00BE15B9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>Deployment</w:t>
      </w:r>
    </w:p>
    <w:p w14:paraId="3BCBF472" w14:textId="77777777" w:rsidR="00B33F75" w:rsidRPr="00BE15B9" w:rsidRDefault="00000000">
      <w:pPr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Konfigurasi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hosting/server universitas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migrasi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data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awal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katalog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buku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).</w:t>
      </w:r>
    </w:p>
    <w:p w14:paraId="1A6D840C" w14:textId="77777777" w:rsidR="00B33F75" w:rsidRPr="00BE15B9" w:rsidRDefault="000000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36"/>
          <w:szCs w:val="22"/>
          <w14:ligatures w14:val="none"/>
        </w:rPr>
        <w:t>BAB 4 PROGRAM KERJA</w:t>
      </w:r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1659"/>
        <w:gridCol w:w="3912"/>
        <w:gridCol w:w="2350"/>
      </w:tblGrid>
      <w:tr w:rsidR="00B33F75" w:rsidRPr="00BE15B9" w14:paraId="2923A59A" w14:textId="77777777" w:rsidTr="00B33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F7089" w14:textId="77777777" w:rsidR="00B33F75" w:rsidRPr="00BE15B9" w:rsidRDefault="00000000">
            <w:pPr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2C3D301B" w14:textId="77777777" w:rsidR="00B33F75" w:rsidRPr="00BE15B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426B4ADC" w14:textId="77777777" w:rsidR="00B33F75" w:rsidRPr="00BE15B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Output</w:t>
            </w:r>
          </w:p>
        </w:tc>
      </w:tr>
      <w:tr w:rsidR="00B33F75" w:rsidRPr="00BE15B9" w14:paraId="50EE8529" w14:textId="77777777" w:rsidTr="00B33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4C9F4" w14:textId="77777777" w:rsidR="00B33F75" w:rsidRPr="00BE15B9" w:rsidRDefault="00000000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Analisis</w:t>
            </w:r>
            <w:proofErr w:type="spellEnd"/>
          </w:p>
        </w:tc>
        <w:tc>
          <w:tcPr>
            <w:tcW w:w="0" w:type="auto"/>
            <w:hideMark/>
          </w:tcPr>
          <w:p w14:paraId="02147AA6" w14:textId="77777777" w:rsidR="00B33F75" w:rsidRPr="00BE15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Melakukan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wawancara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dengan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pustakawan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,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observasi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alur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peminjaman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, dan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pengumpulan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data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buku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/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anggota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6B1E015" w14:textId="77777777" w:rsidR="00B33F75" w:rsidRPr="00BE15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Dokumen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Software Requirement Specification (SRS)</w:t>
            </w:r>
          </w:p>
        </w:tc>
      </w:tr>
      <w:tr w:rsidR="00B33F75" w:rsidRPr="00BE15B9" w14:paraId="00E4E086" w14:textId="77777777" w:rsidTr="00B33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74637" w14:textId="77777777" w:rsidR="00B33F75" w:rsidRPr="00BE15B9" w:rsidRDefault="00000000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Desain</w:t>
            </w:r>
          </w:p>
        </w:tc>
        <w:tc>
          <w:tcPr>
            <w:tcW w:w="0" w:type="auto"/>
            <w:hideMark/>
          </w:tcPr>
          <w:p w14:paraId="1FCDA165" w14:textId="77777777" w:rsidR="00B33F75" w:rsidRPr="00BE15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Merancang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arsitektur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database (ERD),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alur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sistem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(Flowchart), dan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desain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antarmuka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(Mockup/Wireframe).</w:t>
            </w:r>
          </w:p>
        </w:tc>
        <w:tc>
          <w:tcPr>
            <w:tcW w:w="0" w:type="auto"/>
            <w:hideMark/>
          </w:tcPr>
          <w:p w14:paraId="2EB56B5F" w14:textId="77777777" w:rsidR="00B33F75" w:rsidRPr="00BE15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Dokumen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Software Design Description (SDD) &amp; Prototype UI</w:t>
            </w:r>
          </w:p>
        </w:tc>
      </w:tr>
      <w:tr w:rsidR="00B33F75" w:rsidRPr="00BE15B9" w14:paraId="1145BECF" w14:textId="77777777" w:rsidTr="00B33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63351" w14:textId="77777777" w:rsidR="00B33F75" w:rsidRPr="00BE15B9" w:rsidRDefault="00000000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Pengembangan</w:t>
            </w:r>
            <w:proofErr w:type="spellEnd"/>
          </w:p>
        </w:tc>
        <w:tc>
          <w:tcPr>
            <w:tcW w:w="0" w:type="auto"/>
            <w:hideMark/>
          </w:tcPr>
          <w:p w14:paraId="226BA4F0" w14:textId="77777777" w:rsidR="00B33F75" w:rsidRPr="00BE15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Proses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pengkodean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fitur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katalog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,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manajemen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sirkulasi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,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manajemen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denda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, dan dashboard admin.</w:t>
            </w:r>
          </w:p>
        </w:tc>
        <w:tc>
          <w:tcPr>
            <w:tcW w:w="0" w:type="auto"/>
            <w:hideMark/>
          </w:tcPr>
          <w:p w14:paraId="16A34975" w14:textId="77777777" w:rsidR="00B33F75" w:rsidRPr="00BE15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Source Code &amp;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Aplikasi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Versi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Beta</w:t>
            </w:r>
          </w:p>
        </w:tc>
      </w:tr>
      <w:tr w:rsidR="00B33F75" w:rsidRPr="00BE15B9" w14:paraId="2F9372EB" w14:textId="77777777" w:rsidTr="00B33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5D29B" w14:textId="77777777" w:rsidR="00B33F75" w:rsidRPr="00BE15B9" w:rsidRDefault="00000000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495D621E" w14:textId="77777777" w:rsidR="00B33F75" w:rsidRPr="00BE15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Melakukan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Black-box testing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untuk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fungsi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fitur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dan User Acceptance Test (UAT)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bersama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pihak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perpustakaan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E8A02A0" w14:textId="77777777" w:rsidR="00B33F75" w:rsidRPr="00BE15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Laporan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Hasil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Pengujian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(Test Report) &amp; Berita Acara UAT</w:t>
            </w:r>
          </w:p>
        </w:tc>
      </w:tr>
    </w:tbl>
    <w:p w14:paraId="46AC5D17" w14:textId="77777777" w:rsidR="00B33F75" w:rsidRPr="00BE15B9" w:rsidRDefault="00B33F75">
      <w:pPr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5D7C0C47" w14:textId="77777777" w:rsidR="00B33F75" w:rsidRPr="00BE15B9" w:rsidRDefault="000000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36"/>
          <w:szCs w:val="22"/>
          <w14:ligatures w14:val="none"/>
        </w:rPr>
        <w:t>BAB 5 ORGANISASI TIM</w:t>
      </w:r>
    </w:p>
    <w:p w14:paraId="7AEFE039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Tabel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>personil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14:ligatures w14:val="none"/>
        </w:rPr>
        <w:t>:</w:t>
      </w:r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485"/>
        <w:gridCol w:w="1890"/>
        <w:gridCol w:w="1684"/>
        <w:gridCol w:w="926"/>
        <w:gridCol w:w="2936"/>
      </w:tblGrid>
      <w:tr w:rsidR="00BE15B9" w:rsidRPr="00BE15B9" w14:paraId="49170827" w14:textId="77777777" w:rsidTr="00BE1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9E224" w14:textId="77777777" w:rsidR="00BE15B9" w:rsidRPr="00BE15B9" w:rsidRDefault="00BE15B9">
            <w:pPr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0" w:type="auto"/>
          </w:tcPr>
          <w:p w14:paraId="2334A3BE" w14:textId="365ACA4D" w:rsidR="00BE15B9" w:rsidRPr="00BE15B9" w:rsidRDefault="00BE15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Nama</w:t>
            </w:r>
          </w:p>
        </w:tc>
        <w:tc>
          <w:tcPr>
            <w:tcW w:w="0" w:type="auto"/>
            <w:hideMark/>
          </w:tcPr>
          <w:p w14:paraId="61E56D98" w14:textId="521FA61E" w:rsidR="00BE15B9" w:rsidRPr="00BE15B9" w:rsidRDefault="00BE15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Posisi</w:t>
            </w:r>
            <w:proofErr w:type="spellEnd"/>
          </w:p>
        </w:tc>
        <w:tc>
          <w:tcPr>
            <w:tcW w:w="0" w:type="auto"/>
            <w:hideMark/>
          </w:tcPr>
          <w:p w14:paraId="39AA5D5A" w14:textId="77777777" w:rsidR="00BE15B9" w:rsidRPr="00BE15B9" w:rsidRDefault="00BE15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57CC0635" w14:textId="77777777" w:rsidR="00BE15B9" w:rsidRPr="00BE15B9" w:rsidRDefault="00BE15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Tugas</w:t>
            </w:r>
            <w:proofErr w:type="spellEnd"/>
          </w:p>
        </w:tc>
      </w:tr>
      <w:tr w:rsidR="00BE15B9" w:rsidRPr="00BE15B9" w14:paraId="2528B86C" w14:textId="77777777" w:rsidTr="00BE1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0A566" w14:textId="77777777" w:rsidR="00BE15B9" w:rsidRPr="00BE15B9" w:rsidRDefault="00BE15B9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0" w:type="auto"/>
          </w:tcPr>
          <w:p w14:paraId="364774A5" w14:textId="0BF18186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Muhammad Akmal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Palqah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14F5FCBE" w14:textId="357A7782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Project Manager</w:t>
            </w:r>
          </w:p>
        </w:tc>
        <w:tc>
          <w:tcPr>
            <w:tcW w:w="0" w:type="auto"/>
            <w:hideMark/>
          </w:tcPr>
          <w:p w14:paraId="3BEDD1D3" w14:textId="77777777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D976C76" w14:textId="77777777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Koordinasi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tim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dan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manajemen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jadwal</w:t>
            </w:r>
            <w:proofErr w:type="spellEnd"/>
          </w:p>
        </w:tc>
      </w:tr>
      <w:tr w:rsidR="00BE15B9" w:rsidRPr="00BE15B9" w14:paraId="7B121FE9" w14:textId="77777777" w:rsidTr="00BE1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7BAA3" w14:textId="77777777" w:rsidR="00BE15B9" w:rsidRPr="00BE15B9" w:rsidRDefault="00BE15B9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</w:tcPr>
          <w:p w14:paraId="7264D33C" w14:textId="0A9A4052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Rahayu Padilah </w:t>
            </w:r>
          </w:p>
        </w:tc>
        <w:tc>
          <w:tcPr>
            <w:tcW w:w="0" w:type="auto"/>
            <w:hideMark/>
          </w:tcPr>
          <w:p w14:paraId="42FFC9EB" w14:textId="6E529D2E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System Analyst</w:t>
            </w:r>
          </w:p>
        </w:tc>
        <w:tc>
          <w:tcPr>
            <w:tcW w:w="0" w:type="auto"/>
            <w:hideMark/>
          </w:tcPr>
          <w:p w14:paraId="69F219E1" w14:textId="77777777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7D7C0F5" w14:textId="77777777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Analisis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proses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bisnis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dan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desain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database.</w:t>
            </w:r>
          </w:p>
        </w:tc>
      </w:tr>
      <w:tr w:rsidR="00BE15B9" w:rsidRPr="00BE15B9" w14:paraId="63AADF7B" w14:textId="77777777" w:rsidTr="00BE1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F3498" w14:textId="77777777" w:rsidR="00BE15B9" w:rsidRPr="00BE15B9" w:rsidRDefault="00BE15B9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0" w:type="auto"/>
          </w:tcPr>
          <w:p w14:paraId="6466BA78" w14:textId="542E56B4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Muhammad Fajar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Nurjaman ,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 Ilham Al Munawar </w:t>
            </w:r>
          </w:p>
        </w:tc>
        <w:tc>
          <w:tcPr>
            <w:tcW w:w="0" w:type="auto"/>
            <w:hideMark/>
          </w:tcPr>
          <w:p w14:paraId="3C7163F1" w14:textId="2108A9CC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Programmer</w:t>
            </w:r>
          </w:p>
        </w:tc>
        <w:tc>
          <w:tcPr>
            <w:tcW w:w="0" w:type="auto"/>
            <w:hideMark/>
          </w:tcPr>
          <w:p w14:paraId="6513DB48" w14:textId="77777777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5D05071" w14:textId="77777777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Pengembangan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fitur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backend dan API. Dan  Pengembangan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antarmuka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(Frontend) CSS/Bootstrap.</w:t>
            </w:r>
          </w:p>
        </w:tc>
      </w:tr>
      <w:tr w:rsidR="00BE15B9" w:rsidRPr="00BE15B9" w14:paraId="4BED2FD9" w14:textId="77777777" w:rsidTr="00BE1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C691F" w14:textId="77777777" w:rsidR="00BE15B9" w:rsidRPr="00BE15B9" w:rsidRDefault="00BE15B9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</w:tcPr>
          <w:p w14:paraId="7C9AEB77" w14:textId="4F0D4644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Riphan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Romadlon</w:t>
            </w:r>
            <w:proofErr w:type="spellEnd"/>
          </w:p>
        </w:tc>
        <w:tc>
          <w:tcPr>
            <w:tcW w:w="0" w:type="auto"/>
            <w:hideMark/>
          </w:tcPr>
          <w:p w14:paraId="67699244" w14:textId="540C72BF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QA &amp; Documentation</w:t>
            </w:r>
          </w:p>
        </w:tc>
        <w:tc>
          <w:tcPr>
            <w:tcW w:w="0" w:type="auto"/>
            <w:hideMark/>
          </w:tcPr>
          <w:p w14:paraId="581D29E5" w14:textId="77777777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1DD254F" w14:textId="77777777" w:rsidR="00BE15B9" w:rsidRPr="00BE15B9" w:rsidRDefault="00BE1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Pengujian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sistem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dan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penyusunan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laporan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akhir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.</w:t>
            </w:r>
          </w:p>
        </w:tc>
      </w:tr>
    </w:tbl>
    <w:p w14:paraId="65518440" w14:textId="77777777" w:rsidR="00B33F75" w:rsidRPr="00BE15B9" w:rsidRDefault="00B33F75">
      <w:pPr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034B8516" w14:textId="77777777" w:rsidR="00B33F75" w:rsidRPr="00BE15B9" w:rsidRDefault="000000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36"/>
          <w:szCs w:val="22"/>
          <w14:ligatures w14:val="none"/>
        </w:rPr>
        <w:t>BAB 6 JADWAL PELAKSANAAN</w:t>
      </w:r>
    </w:p>
    <w:p w14:paraId="033D5DCF" w14:textId="0262B957" w:rsidR="00B33F75" w:rsidRPr="00BE15B9" w:rsidRDefault="00B33F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950"/>
        <w:gridCol w:w="4792"/>
      </w:tblGrid>
      <w:tr w:rsidR="00B33F75" w:rsidRPr="00BE15B9" w14:paraId="0EA79C55" w14:textId="77777777" w:rsidTr="00B33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4863F" w14:textId="77777777" w:rsidR="00B33F75" w:rsidRPr="00BE15B9" w:rsidRDefault="00000000">
            <w:pPr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hideMark/>
          </w:tcPr>
          <w:p w14:paraId="33DF0AA1" w14:textId="77777777" w:rsidR="00B33F75" w:rsidRPr="00BE15B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Kegiatan</w:t>
            </w:r>
            <w:proofErr w:type="spellEnd"/>
          </w:p>
        </w:tc>
      </w:tr>
      <w:tr w:rsidR="00B33F75" w:rsidRPr="00BE15B9" w14:paraId="5AD0E93D" w14:textId="77777777" w:rsidTr="00B33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51430" w14:textId="77777777" w:rsidR="00B33F75" w:rsidRPr="00BE15B9" w:rsidRDefault="00000000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1–2</w:t>
            </w:r>
          </w:p>
        </w:tc>
        <w:tc>
          <w:tcPr>
            <w:tcW w:w="0" w:type="auto"/>
            <w:hideMark/>
          </w:tcPr>
          <w:p w14:paraId="5C844ED3" w14:textId="77777777" w:rsidR="00B33F75" w:rsidRPr="00BE15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Analisis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Kebutuhan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&amp;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Wawancara</w:t>
            </w:r>
            <w:proofErr w:type="spellEnd"/>
          </w:p>
        </w:tc>
      </w:tr>
      <w:tr w:rsidR="00B33F75" w:rsidRPr="00BE15B9" w14:paraId="70D98C72" w14:textId="77777777" w:rsidTr="00B33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0BB47" w14:textId="77777777" w:rsidR="00B33F75" w:rsidRPr="00BE15B9" w:rsidRDefault="00000000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3–4</w:t>
            </w:r>
          </w:p>
        </w:tc>
        <w:tc>
          <w:tcPr>
            <w:tcW w:w="0" w:type="auto"/>
            <w:hideMark/>
          </w:tcPr>
          <w:p w14:paraId="1A6D5EC6" w14:textId="77777777" w:rsidR="00B33F75" w:rsidRPr="00BE15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Desain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Sistem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&amp; Prototype UI</w:t>
            </w:r>
          </w:p>
        </w:tc>
      </w:tr>
      <w:tr w:rsidR="00B33F75" w:rsidRPr="00BE15B9" w14:paraId="056389B2" w14:textId="77777777" w:rsidTr="00B33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DEC4B" w14:textId="77777777" w:rsidR="00B33F75" w:rsidRPr="00BE15B9" w:rsidRDefault="00000000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5–</w:t>
            </w: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68EF541" w14:textId="77777777" w:rsidR="00B33F75" w:rsidRPr="00BE15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Pengembangan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(Coding) Modul Utama</w:t>
            </w:r>
          </w:p>
        </w:tc>
      </w:tr>
      <w:tr w:rsidR="00B33F75" w:rsidRPr="00BE15B9" w14:paraId="4E1C1DEC" w14:textId="77777777" w:rsidTr="00B33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6254A" w14:textId="77777777" w:rsidR="00B33F75" w:rsidRPr="00BE15B9" w:rsidRDefault="00000000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EF1677E" w14:textId="77777777" w:rsidR="00B33F75" w:rsidRPr="00BE15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Pengujian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(Testing) &amp;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Perbaikan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Bug</w:t>
            </w:r>
          </w:p>
        </w:tc>
      </w:tr>
      <w:tr w:rsidR="00B33F75" w:rsidRPr="00BE15B9" w14:paraId="0BB74D26" w14:textId="77777777" w:rsidTr="00B33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4B5B6" w14:textId="77777777" w:rsidR="00B33F75" w:rsidRPr="00BE15B9" w:rsidRDefault="00000000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11-12</w:t>
            </w:r>
          </w:p>
        </w:tc>
        <w:tc>
          <w:tcPr>
            <w:tcW w:w="0" w:type="auto"/>
            <w:hideMark/>
          </w:tcPr>
          <w:p w14:paraId="5AABCBD3" w14:textId="77777777" w:rsidR="00B33F75" w:rsidRPr="00BE15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Implementasi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,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Pelatihan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, &amp; Serah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Terima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  <w:t>Dokumen</w:t>
            </w:r>
            <w:proofErr w:type="spellEnd"/>
          </w:p>
        </w:tc>
      </w:tr>
    </w:tbl>
    <w:p w14:paraId="12176913" w14:textId="77777777" w:rsidR="00B33F75" w:rsidRPr="00BE15B9" w:rsidRDefault="00B33F75">
      <w:pPr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2726AF35" w14:textId="77777777" w:rsidR="00B33F75" w:rsidRPr="00BE15B9" w:rsidRDefault="000000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36"/>
          <w:szCs w:val="22"/>
          <w14:ligatures w14:val="none"/>
        </w:rPr>
        <w:t>BAB 7 OUTPUT / DELIVERABLES</w:t>
      </w:r>
    </w:p>
    <w:p w14:paraId="121C4BAA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Dokumen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Analisis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(SRS):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Dokumen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yang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berisi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rincian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kebutuhan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fungsional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dan non-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fungsional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,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hasil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wawancara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,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serta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proses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bisnis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perpustakaan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yang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diusulkan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628F7034" w14:textId="77777777" w:rsidR="00B33F75" w:rsidRPr="00BE15B9" w:rsidRDefault="000000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Dokumen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Desain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(SDD):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Dokumen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teknis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yang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mencakup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perancangan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basis data (ERD/LRS),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arsitektur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,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desain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antarmuka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(mockup/wireframe).</w:t>
      </w:r>
    </w:p>
    <w:p w14:paraId="33D0649E" w14:textId="77777777" w:rsidR="00B33F75" w:rsidRPr="00BE15B9" w:rsidRDefault="00000000">
      <w:pPr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Aplikasi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Informasi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: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Produk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utama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berupa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source code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aplikasi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berbasis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web yang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telah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terpasang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(deployed)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siap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operasional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di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lingkungan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universitas.</w:t>
      </w:r>
    </w:p>
    <w:p w14:paraId="5CB0C030" w14:textId="77777777" w:rsidR="00B33F75" w:rsidRPr="00BE15B9" w:rsidRDefault="00B33F75">
      <w:pPr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03C9D386" w14:textId="77777777" w:rsidR="00B33F75" w:rsidRPr="00BE15B9" w:rsidRDefault="00000000">
      <w:pPr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Manual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Pengguna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(User Manual): Panduan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operasional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teknis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untuk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administrator (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pustakawan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) dan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panduan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penggunaan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bagi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anggota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mahasiswa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/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dosen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).</w:t>
      </w:r>
    </w:p>
    <w:p w14:paraId="70C4663C" w14:textId="77777777" w:rsidR="00B33F75" w:rsidRPr="00BE15B9" w:rsidRDefault="00B33F75">
      <w:pPr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05C63315" w14:textId="67F360A2" w:rsidR="002A6414" w:rsidRPr="00BE15B9" w:rsidRDefault="00000000">
      <w:pPr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</w:pP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Laporan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Akhir Proyek: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Dokumen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komprehensif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yang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merangkum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seluruh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tahapan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pelaksanaan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pekerjaan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,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hasil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pengujian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(UAT),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serta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dokumentasi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serah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terima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pekerjaan</w:t>
      </w:r>
      <w:proofErr w:type="spellEnd"/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7ECF251A" w14:textId="77777777" w:rsidR="002A6414" w:rsidRPr="00BE15B9" w:rsidRDefault="002A6414">
      <w:pPr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</w:pPr>
      <w:r w:rsidRPr="00BE15B9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br w:type="page"/>
      </w:r>
    </w:p>
    <w:p w14:paraId="7BB849C7" w14:textId="77777777" w:rsidR="002A6414" w:rsidRPr="00BE15B9" w:rsidRDefault="002A6414">
      <w:pPr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0E1726BD" w14:textId="77777777" w:rsidR="002A6414" w:rsidRPr="00BE15B9" w:rsidRDefault="002A6414">
      <w:pPr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11AAADCB" w14:textId="47AC1BDB" w:rsidR="002A6414" w:rsidRPr="00BE15B9" w:rsidRDefault="002A6414">
      <w:pPr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</w:pPr>
      <w:r w:rsidRPr="00BE15B9"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  <w:t xml:space="preserve">BAB 8 ANGGARAN BIAYA ESTIMASI </w:t>
      </w:r>
    </w:p>
    <w:p w14:paraId="3DBAE601" w14:textId="77777777" w:rsidR="002A6414" w:rsidRPr="00BE15B9" w:rsidRDefault="002A6414">
      <w:pPr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</w:pPr>
    </w:p>
    <w:p w14:paraId="66EA9A22" w14:textId="77777777" w:rsidR="002A6414" w:rsidRPr="00BE15B9" w:rsidRDefault="002A6414">
      <w:pPr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1"/>
      </w:tblGrid>
      <w:tr w:rsidR="002A6414" w:rsidRPr="00BE15B9" w14:paraId="4B95BFD1" w14:textId="77777777" w:rsidTr="002A6414">
        <w:trPr>
          <w:trHeight w:val="424"/>
        </w:trPr>
        <w:tc>
          <w:tcPr>
            <w:tcW w:w="2640" w:type="dxa"/>
            <w:vAlign w:val="center"/>
          </w:tcPr>
          <w:p w14:paraId="2A80044F" w14:textId="6414CF3E" w:rsidR="002A6414" w:rsidRPr="00BE15B9" w:rsidRDefault="002A6414" w:rsidP="002A64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14:ligatures w14:val="none"/>
              </w:rPr>
              <w:t>Kategori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14:ligatures w14:val="none"/>
              </w:rPr>
              <w:t>Biaya</w:t>
            </w:r>
            <w:proofErr w:type="spellEnd"/>
          </w:p>
        </w:tc>
        <w:tc>
          <w:tcPr>
            <w:tcW w:w="2640" w:type="dxa"/>
            <w:vAlign w:val="center"/>
          </w:tcPr>
          <w:p w14:paraId="0C322165" w14:textId="0D5F6587" w:rsidR="002A6414" w:rsidRPr="00BE15B9" w:rsidRDefault="002A6414" w:rsidP="002A64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14:ligatures w14:val="none"/>
              </w:rPr>
              <w:t>Komponen</w:t>
            </w:r>
            <w:proofErr w:type="spellEnd"/>
          </w:p>
        </w:tc>
        <w:tc>
          <w:tcPr>
            <w:tcW w:w="2641" w:type="dxa"/>
            <w:vAlign w:val="center"/>
          </w:tcPr>
          <w:p w14:paraId="7A37D93C" w14:textId="1F631187" w:rsidR="002A6414" w:rsidRPr="00BE15B9" w:rsidRDefault="002A6414" w:rsidP="002A64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14:ligatures w14:val="none"/>
              </w:rPr>
              <w:t>Estimasi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BE15B9"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14:ligatures w14:val="none"/>
              </w:rPr>
              <w:t>Biaya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b/>
                <w:bCs/>
                <w:kern w:val="0"/>
                <w:szCs w:val="22"/>
                <w14:ligatures w14:val="none"/>
              </w:rPr>
              <w:t xml:space="preserve"> (Rp)</w:t>
            </w:r>
          </w:p>
        </w:tc>
      </w:tr>
      <w:tr w:rsidR="002A6414" w:rsidRPr="00BE15B9" w14:paraId="5FFF8383" w14:textId="77777777" w:rsidTr="002A6414">
        <w:trPr>
          <w:trHeight w:val="1293"/>
        </w:trPr>
        <w:tc>
          <w:tcPr>
            <w:tcW w:w="2640" w:type="dxa"/>
          </w:tcPr>
          <w:p w14:paraId="4AEC99DB" w14:textId="2810A287" w:rsidR="002A6414" w:rsidRPr="00BE15B9" w:rsidRDefault="002A6414" w:rsidP="002A6414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Personil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 (</w:t>
            </w:r>
            <w:proofErr w:type="spellStart"/>
            <w:proofErr w:type="gram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honor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 )</w:t>
            </w:r>
            <w:proofErr w:type="gramEnd"/>
          </w:p>
        </w:tc>
        <w:tc>
          <w:tcPr>
            <w:tcW w:w="2640" w:type="dxa"/>
          </w:tcPr>
          <w:p w14:paraId="71D733BB" w14:textId="77930371" w:rsidR="002A6414" w:rsidRPr="00BE15B9" w:rsidRDefault="002A6414" w:rsidP="002A6414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Project leader/ project </w:t>
            </w:r>
            <w:proofErr w:type="gram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manager ,</w:t>
            </w:r>
            <w:proofErr w:type="gram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system analyst, 3 programmer, QA total 5 orang </w:t>
            </w:r>
          </w:p>
        </w:tc>
        <w:tc>
          <w:tcPr>
            <w:tcW w:w="2641" w:type="dxa"/>
            <w:vAlign w:val="center"/>
          </w:tcPr>
          <w:p w14:paraId="67E89095" w14:textId="496C0339" w:rsidR="002A6414" w:rsidRPr="00BE15B9" w:rsidRDefault="002A6414" w:rsidP="002A6414">
            <w:pPr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Rp.15.000.000</w:t>
            </w:r>
          </w:p>
        </w:tc>
      </w:tr>
      <w:tr w:rsidR="002A6414" w:rsidRPr="00BE15B9" w14:paraId="31172F79" w14:textId="77777777" w:rsidTr="002A6414">
        <w:trPr>
          <w:trHeight w:val="980"/>
        </w:trPr>
        <w:tc>
          <w:tcPr>
            <w:tcW w:w="2640" w:type="dxa"/>
          </w:tcPr>
          <w:p w14:paraId="68651B31" w14:textId="59F70FC0" w:rsidR="002A6414" w:rsidRPr="00BE15B9" w:rsidRDefault="002A6414" w:rsidP="002A6414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Infrastruktur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 </w:t>
            </w:r>
          </w:p>
        </w:tc>
        <w:tc>
          <w:tcPr>
            <w:tcW w:w="2640" w:type="dxa"/>
          </w:tcPr>
          <w:p w14:paraId="09D12881" w14:textId="5DF7ECB3" w:rsidR="002A6414" w:rsidRPr="00BE15B9" w:rsidRDefault="002A6414" w:rsidP="002A6414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Sewa cloud hosting dan domain </w:t>
            </w:r>
            <w:proofErr w:type="gram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( ac.id</w:t>
            </w:r>
            <w:proofErr w:type="gram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) </w:t>
            </w:r>
            <w:proofErr w:type="spell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selama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1 </w:t>
            </w:r>
            <w:proofErr w:type="spell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tahun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</w:t>
            </w:r>
          </w:p>
        </w:tc>
        <w:tc>
          <w:tcPr>
            <w:tcW w:w="2641" w:type="dxa"/>
            <w:vAlign w:val="center"/>
          </w:tcPr>
          <w:p w14:paraId="380BA073" w14:textId="4FC4716E" w:rsidR="002A6414" w:rsidRPr="00BE15B9" w:rsidRDefault="002A6414" w:rsidP="002A6414">
            <w:pPr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Rp. 2.500.000</w:t>
            </w:r>
          </w:p>
        </w:tc>
      </w:tr>
      <w:tr w:rsidR="002A6414" w:rsidRPr="00BE15B9" w14:paraId="3E14AA6F" w14:textId="77777777" w:rsidTr="002A6414">
        <w:trPr>
          <w:trHeight w:val="920"/>
        </w:trPr>
        <w:tc>
          <w:tcPr>
            <w:tcW w:w="2640" w:type="dxa"/>
          </w:tcPr>
          <w:p w14:paraId="61850AAC" w14:textId="542A1906" w:rsidR="002A6414" w:rsidRPr="00BE15B9" w:rsidRDefault="002A6414" w:rsidP="002A6414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Opersional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 </w:t>
            </w:r>
          </w:p>
        </w:tc>
        <w:tc>
          <w:tcPr>
            <w:tcW w:w="2640" w:type="dxa"/>
          </w:tcPr>
          <w:p w14:paraId="47F760E5" w14:textId="0B40898A" w:rsidR="002A6414" w:rsidRPr="00BE15B9" w:rsidRDefault="002A6414" w:rsidP="002A6414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Transportas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, dan </w:t>
            </w:r>
            <w:proofErr w:type="spell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biaya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</w:t>
            </w:r>
            <w:proofErr w:type="spell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wawancara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</w:t>
            </w:r>
          </w:p>
        </w:tc>
        <w:tc>
          <w:tcPr>
            <w:tcW w:w="2641" w:type="dxa"/>
            <w:vAlign w:val="center"/>
          </w:tcPr>
          <w:p w14:paraId="784D070E" w14:textId="3E406CFE" w:rsidR="002A6414" w:rsidRPr="00BE15B9" w:rsidRDefault="002A6414" w:rsidP="002A6414">
            <w:pPr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Rp. 1.500.000</w:t>
            </w:r>
          </w:p>
        </w:tc>
      </w:tr>
      <w:tr w:rsidR="002A6414" w:rsidRPr="00BE15B9" w14:paraId="5E598192" w14:textId="77777777" w:rsidTr="002A6414">
        <w:trPr>
          <w:trHeight w:val="970"/>
        </w:trPr>
        <w:tc>
          <w:tcPr>
            <w:tcW w:w="2640" w:type="dxa"/>
          </w:tcPr>
          <w:p w14:paraId="39DB3207" w14:textId="05AF7180" w:rsidR="002A6414" w:rsidRPr="00BE15B9" w:rsidRDefault="002A6414" w:rsidP="002A6414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Dokumentasi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 </w:t>
            </w:r>
          </w:p>
        </w:tc>
        <w:tc>
          <w:tcPr>
            <w:tcW w:w="2640" w:type="dxa"/>
          </w:tcPr>
          <w:p w14:paraId="291AF7E2" w14:textId="45E925EF" w:rsidR="002A6414" w:rsidRPr="00BE15B9" w:rsidRDefault="002A6414" w:rsidP="002A6414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Cetak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</w:t>
            </w:r>
            <w:proofErr w:type="spell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dokumen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SRS,SDD</w:t>
            </w:r>
            <w:proofErr w:type="gram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,user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manual dan </w:t>
            </w:r>
            <w:proofErr w:type="spell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laporan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</w:t>
            </w:r>
            <w:proofErr w:type="spell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akhir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</w:t>
            </w:r>
          </w:p>
        </w:tc>
        <w:tc>
          <w:tcPr>
            <w:tcW w:w="2641" w:type="dxa"/>
            <w:vAlign w:val="center"/>
          </w:tcPr>
          <w:p w14:paraId="0AA45B91" w14:textId="48A2128E" w:rsidR="002A6414" w:rsidRPr="00BE15B9" w:rsidRDefault="002A6414" w:rsidP="002A6414">
            <w:pPr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Rp. 1.000.000</w:t>
            </w:r>
          </w:p>
        </w:tc>
      </w:tr>
      <w:tr w:rsidR="002A6414" w:rsidRPr="00BE15B9" w14:paraId="102FCF50" w14:textId="77777777" w:rsidTr="002A6414">
        <w:trPr>
          <w:trHeight w:val="1053"/>
        </w:trPr>
        <w:tc>
          <w:tcPr>
            <w:tcW w:w="2640" w:type="dxa"/>
          </w:tcPr>
          <w:p w14:paraId="2ACCAB36" w14:textId="76543A89" w:rsidR="002A6414" w:rsidRPr="00BE15B9" w:rsidRDefault="002A6414" w:rsidP="002A6414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Lain-lain </w:t>
            </w:r>
          </w:p>
        </w:tc>
        <w:tc>
          <w:tcPr>
            <w:tcW w:w="2640" w:type="dxa"/>
          </w:tcPr>
          <w:p w14:paraId="08D1030C" w14:textId="1C612183" w:rsidR="002A6414" w:rsidRPr="00BE15B9" w:rsidRDefault="002A6414" w:rsidP="002A6414">
            <w:pP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proofErr w:type="spell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Biaya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</w:t>
            </w:r>
            <w:proofErr w:type="spell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pelatihan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staff dan </w:t>
            </w:r>
            <w:proofErr w:type="spell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tak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</w:t>
            </w:r>
            <w:proofErr w:type="spellStart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terduga</w:t>
            </w:r>
            <w:proofErr w:type="spellEnd"/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 xml:space="preserve"> </w:t>
            </w:r>
          </w:p>
        </w:tc>
        <w:tc>
          <w:tcPr>
            <w:tcW w:w="2641" w:type="dxa"/>
            <w:vAlign w:val="center"/>
          </w:tcPr>
          <w:p w14:paraId="556EA153" w14:textId="0CAEB9F7" w:rsidR="002A6414" w:rsidRPr="00BE15B9" w:rsidRDefault="002A6414" w:rsidP="002A6414">
            <w:pPr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Rp. 2.000.000</w:t>
            </w:r>
          </w:p>
        </w:tc>
      </w:tr>
      <w:tr w:rsidR="002A6414" w:rsidRPr="00BE15B9" w14:paraId="45ED393B" w14:textId="77777777" w:rsidTr="00417251">
        <w:trPr>
          <w:trHeight w:val="1053"/>
        </w:trPr>
        <w:tc>
          <w:tcPr>
            <w:tcW w:w="5280" w:type="dxa"/>
            <w:gridSpan w:val="2"/>
          </w:tcPr>
          <w:p w14:paraId="0CF5517A" w14:textId="5A23E039" w:rsidR="002A6414" w:rsidRPr="00BE15B9" w:rsidRDefault="002A6414" w:rsidP="002A6414">
            <w:pPr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</w:pPr>
            <w:proofErr w:type="spellStart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Etimasi</w:t>
            </w:r>
            <w:proofErr w:type="spellEnd"/>
            <w:r w:rsidRPr="00BE15B9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 </w:t>
            </w:r>
          </w:p>
        </w:tc>
        <w:tc>
          <w:tcPr>
            <w:tcW w:w="2641" w:type="dxa"/>
            <w:vAlign w:val="center"/>
          </w:tcPr>
          <w:p w14:paraId="3A436101" w14:textId="5E669E90" w:rsidR="002A6414" w:rsidRPr="00BE15B9" w:rsidRDefault="002A6414" w:rsidP="002A6414">
            <w:pPr>
              <w:jc w:val="center"/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</w:pPr>
            <w:r w:rsidRPr="00BE15B9">
              <w:rPr>
                <w:rFonts w:ascii="Times New Roman" w:hAnsi="Times New Roman" w:cs="Times New Roman"/>
                <w:color w:val="000000" w:themeColor="dark1"/>
                <w:kern w:val="24"/>
                <w:szCs w:val="22"/>
                <w:lang w:val="en-US"/>
              </w:rPr>
              <w:t>Rp. 22.000.00</w:t>
            </w:r>
          </w:p>
        </w:tc>
      </w:tr>
    </w:tbl>
    <w:p w14:paraId="075AC493" w14:textId="77777777" w:rsidR="002A6414" w:rsidRPr="00BE15B9" w:rsidRDefault="002A6414">
      <w:pPr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</w:pPr>
    </w:p>
    <w:p w14:paraId="21C7D1C7" w14:textId="77777777" w:rsidR="002A6414" w:rsidRPr="00BE15B9" w:rsidRDefault="002A6414">
      <w:pPr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</w:pPr>
    </w:p>
    <w:p w14:paraId="44EF3134" w14:textId="77777777" w:rsidR="002A6414" w:rsidRPr="00BE15B9" w:rsidRDefault="002A6414">
      <w:pPr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</w:pPr>
    </w:p>
    <w:p w14:paraId="46123A97" w14:textId="77777777" w:rsidR="002A6414" w:rsidRPr="00BE15B9" w:rsidRDefault="002A6414">
      <w:pPr>
        <w:rPr>
          <w:rFonts w:ascii="Times New Roman" w:eastAsia="Times New Roman" w:hAnsi="Times New Roman" w:cs="Times New Roman"/>
          <w:b/>
          <w:bCs/>
          <w:kern w:val="0"/>
          <w:szCs w:val="22"/>
          <w14:ligatures w14:val="none"/>
        </w:rPr>
      </w:pPr>
    </w:p>
    <w:p w14:paraId="1D49BDF4" w14:textId="1A43E8F0" w:rsidR="002A6414" w:rsidRPr="00BE15B9" w:rsidRDefault="002A6414">
      <w:pPr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415FFB99" w14:textId="77777777" w:rsidR="002A6414" w:rsidRPr="00BE15B9" w:rsidRDefault="002A6414" w:rsidP="002A6414">
      <w:pPr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765C3F1F" w14:textId="3C39AA4C" w:rsidR="00B33F75" w:rsidRPr="00BE15B9" w:rsidRDefault="00000000" w:rsidP="002A6414">
      <w:pPr>
        <w:rPr>
          <w:rFonts w:ascii="Times New Roman" w:hAnsi="Times New Roman" w:cs="Times New Roman"/>
          <w:szCs w:val="22"/>
        </w:rPr>
      </w:pPr>
      <w:r w:rsidRPr="00BE15B9">
        <w:rPr>
          <w:rFonts w:ascii="Times New Roman" w:eastAsia="Times New Roman" w:hAnsi="Times New Roman" w:cs="Times New Roman"/>
          <w:b/>
          <w:bCs/>
          <w:kern w:val="36"/>
          <w:szCs w:val="22"/>
          <w14:ligatures w14:val="none"/>
        </w:rPr>
        <w:t xml:space="preserve">BAB </w:t>
      </w:r>
      <w:r w:rsidR="002A6414" w:rsidRPr="00BE15B9">
        <w:rPr>
          <w:rFonts w:ascii="Times New Roman" w:eastAsia="Times New Roman" w:hAnsi="Times New Roman" w:cs="Times New Roman"/>
          <w:b/>
          <w:bCs/>
          <w:kern w:val="36"/>
          <w:szCs w:val="22"/>
          <w:lang w:val="en-US"/>
          <w14:ligatures w14:val="none"/>
        </w:rPr>
        <w:t>9</w:t>
      </w:r>
      <w:r w:rsidRPr="00BE15B9">
        <w:rPr>
          <w:rFonts w:ascii="Times New Roman" w:eastAsia="Times New Roman" w:hAnsi="Times New Roman" w:cs="Times New Roman"/>
          <w:b/>
          <w:bCs/>
          <w:kern w:val="36"/>
          <w:szCs w:val="22"/>
          <w14:ligatures w14:val="none"/>
        </w:rPr>
        <w:t xml:space="preserve"> PENUTUP</w:t>
      </w:r>
    </w:p>
    <w:p w14:paraId="4BEE7355" w14:textId="77777777" w:rsidR="00B33F75" w:rsidRPr="00BE15B9" w:rsidRDefault="00000000">
      <w:pPr>
        <w:spacing w:before="100" w:beforeAutospacing="1" w:after="100" w:afterAutospacing="1"/>
        <w:outlineLvl w:val="0"/>
        <w:rPr>
          <w:rFonts w:ascii="Times New Roman" w:hAnsi="Times New Roman" w:cs="Times New Roman"/>
          <w:szCs w:val="22"/>
        </w:rPr>
      </w:pP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Demikian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Dokumen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Usulan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Teknis (USTEK)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ini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disusun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sebagai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gambaran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komprehensif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mengenai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rencana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kerja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Tim Kelompok 6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dalam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melaksanakan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Pengembangan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Sistem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Informasi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Perpustakaan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Berbasis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Web di Universitas </w:t>
      </w:r>
      <w:proofErr w:type="spellStart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>Kebangsaan</w:t>
      </w:r>
      <w:proofErr w:type="spellEnd"/>
      <w:r w:rsidRPr="00BE15B9">
        <w:rPr>
          <w:rFonts w:ascii="Times New Roman" w:eastAsia="Times New Roman" w:hAnsi="Times New Roman" w:cs="Times New Roman"/>
          <w:kern w:val="36"/>
          <w:szCs w:val="22"/>
          <w:lang w:val="en-US"/>
          <w14:ligatures w14:val="none"/>
        </w:rPr>
        <w:t xml:space="preserve"> Republik Indonesia.</w:t>
      </w:r>
    </w:p>
    <w:p w14:paraId="15CB7373" w14:textId="77777777" w:rsidR="00B33F75" w:rsidRPr="00BE15B9" w:rsidRDefault="00000000">
      <w:pPr>
        <w:spacing w:before="100" w:beforeAutospacing="1" w:after="100" w:afterAutospacing="1"/>
        <w:outlineLvl w:val="0"/>
        <w:rPr>
          <w:rFonts w:ascii="Times New Roman" w:hAnsi="Times New Roman" w:cs="Times New Roman"/>
          <w:szCs w:val="22"/>
        </w:rPr>
      </w:pP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Kelompok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6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menyatakan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komitmen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penuh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untuk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melaksanakan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seluruh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tahapan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pekerjaan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secara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profesional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,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tepat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waktu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, dan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berkualitas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tinggi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sesuai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dengan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standar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yang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ditetapkan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dalam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Kerangka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Acuan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Kerja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(KAK). Kami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percaya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bahwa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dengan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metodologi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yang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terstruktur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dan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kolaborasi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yang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baik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,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sistem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ini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akan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memberikan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manfaat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signifikan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bagi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peningkatan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layanan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literasi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di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lingkungan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Pr="00BE15B9">
        <w:rPr>
          <w:rFonts w:ascii="Times New Roman" w:hAnsi="Times New Roman" w:cs="Times New Roman"/>
          <w:szCs w:val="22"/>
          <w:lang w:val="en-US"/>
        </w:rPr>
        <w:t>kampus</w:t>
      </w:r>
      <w:proofErr w:type="spellEnd"/>
      <w:r w:rsidRPr="00BE15B9">
        <w:rPr>
          <w:rFonts w:ascii="Times New Roman" w:hAnsi="Times New Roman" w:cs="Times New Roman"/>
          <w:szCs w:val="22"/>
          <w:lang w:val="en-US"/>
        </w:rPr>
        <w:t>.</w:t>
      </w:r>
    </w:p>
    <w:sectPr w:rsidR="00B33F75" w:rsidRPr="00BE15B9">
      <w:pgSz w:w="11900" w:h="16840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6A8AA1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28D24C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multilevel"/>
    <w:tmpl w:val="490CAF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000003"/>
    <w:multiLevelType w:val="multilevel"/>
    <w:tmpl w:val="FF5654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00000005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00000006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" w15:restartNumberingAfterBreak="0">
    <w:nsid w:val="00000007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00000008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 w16cid:durableId="1438134322">
    <w:abstractNumId w:val="4"/>
  </w:num>
  <w:num w:numId="2" w16cid:durableId="2137135308">
    <w:abstractNumId w:val="3"/>
  </w:num>
  <w:num w:numId="3" w16cid:durableId="329411894">
    <w:abstractNumId w:val="0"/>
  </w:num>
  <w:num w:numId="4" w16cid:durableId="667172416">
    <w:abstractNumId w:val="1"/>
  </w:num>
  <w:num w:numId="5" w16cid:durableId="191766825">
    <w:abstractNumId w:val="2"/>
  </w:num>
  <w:num w:numId="6" w16cid:durableId="1563179133">
    <w:abstractNumId w:val="5"/>
  </w:num>
  <w:num w:numId="7" w16cid:durableId="1769545623">
    <w:abstractNumId w:val="6"/>
  </w:num>
  <w:num w:numId="8" w16cid:durableId="336004194">
    <w:abstractNumId w:val="7"/>
  </w:num>
  <w:num w:numId="9" w16cid:durableId="1901481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75"/>
    <w:rsid w:val="002A6414"/>
    <w:rsid w:val="00971CF1"/>
    <w:rsid w:val="00B33F75"/>
    <w:rsid w:val="00BE15B9"/>
    <w:rsid w:val="00CC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4D2EE"/>
  <w15:docId w15:val="{CD790FE7-948F-4F62-9864-6463E5D8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SimSun"/>
        <w:kern w:val="2"/>
        <w:sz w:val="22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00" w:beforeAutospacing="1" w:after="100" w:afterAutospacing="1" w:line="276" w:lineRule="auto"/>
      <w:outlineLvl w:val="0"/>
    </w:pPr>
    <w:rPr>
      <w:rFonts w:eastAsia="SimSun"/>
      <w:b/>
      <w:color w:val="2F549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00" w:beforeAutospacing="1" w:after="100" w:afterAutospacing="1" w:line="276" w:lineRule="auto"/>
      <w:jc w:val="both"/>
      <w:outlineLvl w:val="1"/>
    </w:pPr>
    <w:rPr>
      <w:rFonts w:eastAsia="SimSun"/>
      <w:b/>
      <w:color w:val="2F549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00" w:beforeAutospacing="1" w:after="100" w:afterAutospacing="1" w:line="276" w:lineRule="auto"/>
      <w:jc w:val="both"/>
      <w:outlineLvl w:val="2"/>
    </w:pPr>
    <w:rPr>
      <w:rFonts w:eastAsia="SimSun"/>
      <w:b/>
      <w:color w:val="2F549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00" w:beforeAutospacing="1" w:after="100" w:afterAutospacing="1" w:line="276" w:lineRule="auto"/>
      <w:jc w:val="both"/>
      <w:outlineLvl w:val="3"/>
    </w:pPr>
    <w:rPr>
      <w:rFonts w:eastAsia="SimSun"/>
      <w:b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SimSun" w:hAnsi="Calibr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SimSun" w:hAnsi="Calibr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/>
      <w:outlineLvl w:val="6"/>
    </w:pPr>
    <w:rPr>
      <w:rFonts w:ascii="Calibri" w:eastAsia="SimSun" w:hAnsi="Calibr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outlineLvl w:val="7"/>
    </w:pPr>
    <w:rPr>
      <w:rFonts w:ascii="Calibri" w:eastAsia="SimSun" w:hAnsi="Calibr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outlineLvl w:val="8"/>
    </w:pPr>
    <w:rPr>
      <w:rFonts w:ascii="Calibri" w:eastAsia="SimSun" w:hAnsi="Calibr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eastAsia="SimSun" w:cs="SimSun"/>
      <w:b/>
      <w:color w:val="2F54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SimSun" w:hAnsi="Arial" w:cs="SimSun"/>
      <w:b/>
      <w:color w:val="2F5496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SimSun" w:hAnsi="Arial" w:cs="SimSun"/>
      <w:b/>
      <w:color w:val="2F5496"/>
      <w:sz w:val="2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SimSun" w:hAnsi="Arial" w:cs="SimSun"/>
      <w:b/>
      <w:iCs/>
      <w:color w:val="2F5496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100" w:beforeAutospacing="1" w:after="100" w:afterAutospacing="1" w:line="276" w:lineRule="auto"/>
      <w:contextualSpacing/>
      <w:jc w:val="center"/>
    </w:pPr>
    <w:rPr>
      <w:rFonts w:eastAsia="SimSun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SimSun" w:hAnsi="Arial" w:cs="SimSun"/>
      <w:spacing w:val="-10"/>
      <w:kern w:val="28"/>
      <w:sz w:val="28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SimSun" w:hAnsi="Calibri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SimSun" w:hAnsi="Calibri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SimSun" w:hAnsi="Calibri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SimSun" w:hAnsi="Calibri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SimSun" w:hAnsi="Calibri" w:cs="SimSun"/>
      <w:color w:val="272727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ascii="Calibri" w:eastAsia="SimSun" w:hAnsi="Calibri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SimSun" w:hAnsi="Calibri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table" w:customStyle="1" w:styleId="GridTable1Light1">
    <w:name w:val="Grid Table 1 Light1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2A64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913</Words>
  <Characters>6187</Characters>
  <Application>Microsoft Office Word</Application>
  <DocSecurity>0</DocSecurity>
  <Lines>213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Nana Suryana</dc:creator>
  <cp:lastModifiedBy>zibemz19</cp:lastModifiedBy>
  <cp:revision>2</cp:revision>
  <dcterms:created xsi:type="dcterms:W3CDTF">2026-04-10T06:33:00Z</dcterms:created>
  <dcterms:modified xsi:type="dcterms:W3CDTF">2026-04-10T06:33:00Z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65e93c5cae784567a4c1e91eea927703</vt:lpwstr>
  </property>
</Properties>
</file>